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6C5196D">
      <w:pPr>
        <w:pStyle w:val="style0"/>
        <w:rPr>
          <w:b/>
          <w:bCs/>
          <w:sz w:val="28"/>
          <w:szCs w:val="28"/>
          <w:highlight w:val="none"/>
          <w:u w:val="thick"/>
        </w:rPr>
      </w:pPr>
      <w:bookmarkStart w:id="0" w:name="_GoBack"/>
      <w:bookmarkEnd w:id="0"/>
      <w:r>
        <w:rPr>
          <w:b/>
          <w:bCs/>
          <w:sz w:val="28"/>
          <w:szCs w:val="28"/>
          <w:highlight w:val="none"/>
          <w:u w:val="thick"/>
        </w:rPr>
        <w:t>CURRICULUM VITAE</w:t>
      </w:r>
    </w:p>
    <w:p w14:paraId="2D945E9A">
      <w:pPr>
        <w:pStyle w:val="style0"/>
        <w:rPr>
          <w:b/>
          <w:bCs/>
        </w:rPr>
      </w:pPr>
      <w:r>
        <w:rPr>
          <w:b/>
          <w:bCs/>
        </w:rPr>
        <w:t>Moses Muthini Kimotho</w:t>
      </w:r>
    </w:p>
    <w:p w14:paraId="08AF09A6">
      <w:pPr>
        <w:pStyle w:val="style0"/>
        <w:rPr/>
      </w:pPr>
      <w:r>
        <w:rPr>
          <w:b/>
          <w:bCs/>
        </w:rPr>
        <w:t xml:space="preserve">Phone: </w:t>
      </w:r>
      <w:r>
        <w:t>0704638020</w:t>
      </w:r>
    </w:p>
    <w:p w14:paraId="D99FC918">
      <w:pPr>
        <w:pStyle w:val="style0"/>
        <w:rPr/>
      </w:pPr>
      <w:r>
        <w:rPr>
          <w:b/>
          <w:bCs/>
        </w:rPr>
        <w:t xml:space="preserve">Email: </w:t>
      </w:r>
      <w:r>
        <w:t>muthinimoses0@gmail.com</w:t>
      </w:r>
    </w:p>
    <w:p w14:paraId="E10C9F97">
      <w:pPr>
        <w:pStyle w:val="style0"/>
        <w:rPr/>
      </w:pPr>
      <w:r>
        <w:rPr>
          <w:b/>
          <w:bCs/>
        </w:rPr>
        <w:t>Location</w:t>
      </w:r>
      <w:r>
        <w:t>: Kathuura, Tharaka Nithi County, Kenya</w:t>
      </w:r>
    </w:p>
    <w:p w14:paraId="683E74A1">
      <w:pPr>
        <w:pStyle w:val="style0"/>
        <w:rPr>
          <w:b/>
          <w:bCs/>
        </w:rPr>
      </w:pPr>
      <w:r>
        <w:rPr>
          <w:b/>
          <w:bCs/>
        </w:rPr>
        <w:t>Career Objective</w:t>
      </w:r>
    </w:p>
    <w:p w14:paraId="188C4608">
      <w:pPr>
        <w:pStyle w:val="style0"/>
        <w:rPr/>
      </w:pPr>
      <w:r>
        <w:t>To build a successful career in Human Resource Management by applying my knowledge, skills, and training in HR administration and HRIS to contribute to organizational effectiveness while gaining professional growth and experience.</w:t>
      </w:r>
    </w:p>
    <w:p w14:paraId="A5D38B7E">
      <w:pPr>
        <w:pStyle w:val="style0"/>
        <w:rPr>
          <w:b/>
          <w:bCs/>
        </w:rPr>
      </w:pPr>
      <w:r>
        <w:rPr>
          <w:b/>
          <w:bCs/>
        </w:rPr>
        <w:t>Professional Summary</w:t>
      </w:r>
    </w:p>
    <w:p w14:paraId="26618C89">
      <w:pPr>
        <w:pStyle w:val="style0"/>
        <w:rPr/>
      </w:pPr>
      <w:r>
        <w:t xml:space="preserve">A responsible and hardworking Bachelor of </w:t>
      </w:r>
      <w:r>
        <w:rPr>
          <w:lang w:val="en-US"/>
        </w:rPr>
        <w:t xml:space="preserve">science in </w:t>
      </w:r>
      <w:r>
        <w:t xml:space="preserve">Human Resource Management  graduate with </w:t>
      </w:r>
      <w:r>
        <w:rPr>
          <w:lang w:val="en-US"/>
        </w:rPr>
        <w:t xml:space="preserve">knowledge </w:t>
      </w:r>
      <w:r>
        <w:t>in HR administration, customer service, and security operations. Knowledgeable in Human Resource Information Systems (HRIS) with strong leadership, communication, and organizational skills.</w:t>
      </w:r>
    </w:p>
    <w:p w14:paraId="BB9292E0">
      <w:pPr>
        <w:pStyle w:val="style0"/>
        <w:rPr>
          <w:b/>
          <w:bCs/>
        </w:rPr>
      </w:pPr>
      <w:r>
        <w:rPr>
          <w:b/>
          <w:bCs/>
        </w:rPr>
        <w:t>Education</w:t>
      </w:r>
    </w:p>
    <w:p w14:paraId="40CBB4E4">
      <w:pPr>
        <w:pStyle w:val="style0"/>
        <w:rPr/>
      </w:pPr>
      <w:r>
        <w:rPr>
          <w:b/>
          <w:bCs/>
          <w:sz w:val="24"/>
          <w:szCs w:val="24"/>
        </w:rPr>
        <w:t>2022 – 2026</w:t>
      </w:r>
      <w:r>
        <w:rPr>
          <w:lang w:val="en-US"/>
        </w:rPr>
        <w:t>:</w:t>
      </w:r>
      <w:r>
        <w:rPr>
          <w:b/>
          <w:bCs/>
        </w:rPr>
        <w:t>Bachelor of Human Resource Management</w:t>
      </w:r>
      <w:r>
        <w:rPr>
          <w:b/>
          <w:bCs/>
          <w:lang w:val="en-US"/>
        </w:rPr>
        <w:t xml:space="preserve"> :</w:t>
      </w:r>
      <w:r>
        <w:t>Murang’a University of Technology</w:t>
      </w:r>
    </w:p>
    <w:p w14:paraId="BED14E6E">
      <w:pPr>
        <w:pStyle w:val="style0"/>
        <w:rPr/>
      </w:pPr>
      <w:r>
        <w:rPr>
          <w:b/>
          <w:bCs/>
          <w:sz w:val="24"/>
          <w:szCs w:val="24"/>
        </w:rPr>
        <w:t>2018 – 2021</w:t>
      </w:r>
      <w:r>
        <w:rPr>
          <w:b/>
          <w:bCs/>
          <w:sz w:val="24"/>
          <w:szCs w:val="24"/>
          <w:lang w:val="en-US"/>
        </w:rPr>
        <w:t xml:space="preserve">: </w:t>
      </w:r>
      <w:r>
        <w:t>KCSE (B-)</w:t>
      </w:r>
      <w:r>
        <w:rPr>
          <w:lang w:val="en-US"/>
        </w:rPr>
        <w:t>:</w:t>
      </w:r>
      <w:r>
        <w:t>Tharaka Boys High School</w:t>
      </w:r>
    </w:p>
    <w:p w14:paraId="1BEE358A">
      <w:pPr>
        <w:pStyle w:val="style0"/>
        <w:rPr/>
      </w:pPr>
      <w:r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  <w:lang w:val="en-US"/>
        </w:rPr>
        <w:t>09</w:t>
      </w:r>
      <w:r>
        <w:rPr>
          <w:b/>
          <w:bCs/>
          <w:sz w:val="24"/>
          <w:szCs w:val="24"/>
        </w:rPr>
        <w:t xml:space="preserve"> – 2017</w:t>
      </w:r>
      <w:r>
        <w:rPr>
          <w:b/>
          <w:bCs/>
          <w:sz w:val="24"/>
          <w:szCs w:val="24"/>
          <w:lang w:val="en-US"/>
        </w:rPr>
        <w:t>:</w:t>
      </w:r>
      <w:r>
        <w:rPr>
          <w:lang w:val="en-US"/>
        </w:rPr>
        <w:t xml:space="preserve"> </w:t>
      </w:r>
      <w:r>
        <w:t>KCPE (316 Marks)</w:t>
      </w:r>
      <w:r>
        <w:rPr>
          <w:lang w:val="en-US"/>
        </w:rPr>
        <w:t>:</w:t>
      </w:r>
      <w:r>
        <w:t>Kathuura Primary School</w:t>
      </w:r>
    </w:p>
    <w:p w14:paraId="1FBA5F2C">
      <w:pPr>
        <w:pStyle w:val="style0"/>
        <w:rPr/>
      </w:pPr>
      <w:r>
        <w:rPr>
          <w:b/>
          <w:bCs/>
          <w:sz w:val="24"/>
          <w:szCs w:val="24"/>
        </w:rPr>
        <w:t xml:space="preserve"> 200</w:t>
      </w:r>
      <w:r>
        <w:rPr>
          <w:b/>
          <w:bCs/>
          <w:sz w:val="24"/>
          <w:szCs w:val="24"/>
          <w:lang w:val="en-US"/>
        </w:rPr>
        <w:t>8</w:t>
      </w:r>
      <w:r>
        <w:rPr>
          <w:lang w:val="en-US"/>
        </w:rPr>
        <w:t xml:space="preserve"> </w:t>
      </w:r>
      <w:r>
        <w:t>Pre-Primary Education</w:t>
      </w:r>
      <w:r>
        <w:rPr>
          <w:lang w:val="en-US"/>
        </w:rPr>
        <w:t xml:space="preserve">: Kathuura primary school </w:t>
      </w:r>
    </w:p>
    <w:p w14:paraId="70B7A8D7">
      <w:pPr>
        <w:pStyle w:val="style0"/>
        <w:rPr>
          <w:b/>
          <w:bCs/>
        </w:rPr>
      </w:pPr>
      <w:r>
        <w:rPr>
          <w:b/>
          <w:bCs/>
        </w:rPr>
        <w:t>Work Experience</w:t>
      </w:r>
    </w:p>
    <w:p w14:paraId="6E0B50E6">
      <w:pPr>
        <w:pStyle w:val="style0"/>
        <w:rPr/>
      </w:pPr>
      <w:r>
        <w:rPr>
          <w:b/>
          <w:bCs/>
          <w:sz w:val="24"/>
          <w:szCs w:val="24"/>
        </w:rPr>
        <w:t>April 2024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>– Present</w:t>
      </w:r>
      <w:r>
        <w:rPr>
          <w:b/>
          <w:bCs/>
          <w:sz w:val="24"/>
          <w:szCs w:val="24"/>
          <w:lang w:val="en-US"/>
        </w:rPr>
        <w:t xml:space="preserve"> :</w:t>
      </w:r>
      <w:r>
        <w:t>Night Guard</w:t>
      </w:r>
      <w:r>
        <w:rPr>
          <w:lang w:val="en-US"/>
        </w:rPr>
        <w:t xml:space="preserve"> :</w:t>
      </w:r>
      <w:r>
        <w:t>BABS Security Company</w:t>
      </w:r>
    </w:p>
    <w:p w14:paraId="15284725">
      <w:pPr>
        <w:pStyle w:val="style179"/>
        <w:numPr>
          <w:ilvl w:val="0"/>
          <w:numId w:val="1"/>
        </w:numPr>
        <w:spacing w:lineRule="auto" w:line="180"/>
        <w:rPr/>
      </w:pPr>
      <w:r>
        <w:t>Ensuring safety and security of premises and personnel</w:t>
      </w:r>
    </w:p>
    <w:p w14:paraId="23357E57">
      <w:pPr>
        <w:pStyle w:val="style179"/>
        <w:numPr>
          <w:ilvl w:val="0"/>
          <w:numId w:val="1"/>
        </w:numPr>
        <w:spacing w:lineRule="auto" w:line="180"/>
        <w:rPr/>
      </w:pPr>
      <w:r>
        <w:t>Monitoring and reporting suspicious activities</w:t>
      </w:r>
    </w:p>
    <w:p w14:paraId="533E682F">
      <w:pPr>
        <w:pStyle w:val="style179"/>
        <w:numPr>
          <w:ilvl w:val="0"/>
          <w:numId w:val="1"/>
        </w:numPr>
        <w:spacing w:lineRule="auto" w:line="180"/>
        <w:rPr/>
      </w:pPr>
      <w:r>
        <w:t>Maintaining incident records and reports</w:t>
      </w:r>
    </w:p>
    <w:p w14:paraId="BCDB9043">
      <w:pPr>
        <w:pStyle w:val="style0"/>
        <w:rPr/>
      </w:pPr>
      <w:r>
        <w:rPr>
          <w:b/>
          <w:bCs/>
          <w:sz w:val="24"/>
          <w:szCs w:val="24"/>
        </w:rPr>
        <w:t>May 2025 – July 2025</w:t>
      </w:r>
      <w:r>
        <w:rPr>
          <w:b/>
          <w:bCs/>
          <w:sz w:val="24"/>
          <w:szCs w:val="24"/>
          <w:lang w:val="en-US"/>
        </w:rPr>
        <w:t xml:space="preserve"> :</w:t>
      </w:r>
      <w:r>
        <w:t>HR Industrial Attachment</w:t>
      </w:r>
      <w:r>
        <w:rPr>
          <w:lang w:val="en-US"/>
        </w:rPr>
        <w:t xml:space="preserve"> :</w:t>
      </w:r>
      <w:r>
        <w:t>Murang’a County Referral Hospital</w:t>
      </w:r>
    </w:p>
    <w:p w14:paraId="980977FA">
      <w:pPr>
        <w:pStyle w:val="style179"/>
        <w:numPr>
          <w:ilvl w:val="0"/>
          <w:numId w:val="4"/>
        </w:numPr>
        <w:spacing w:lineRule="auto" w:line="180"/>
        <w:rPr/>
      </w:pPr>
      <w:r>
        <w:t>Assisted in HR administration and employee record management</w:t>
      </w:r>
    </w:p>
    <w:p w14:paraId="96037EC2">
      <w:pPr>
        <w:pStyle w:val="style179"/>
        <w:numPr>
          <w:ilvl w:val="0"/>
          <w:numId w:val="4"/>
        </w:numPr>
        <w:spacing w:lineRule="auto" w:line="180"/>
        <w:rPr/>
      </w:pPr>
      <w:r>
        <w:t>Supported recruitment and onboarding processes</w:t>
      </w:r>
    </w:p>
    <w:p w14:paraId="2CB8419C">
      <w:pPr>
        <w:pStyle w:val="style179"/>
        <w:numPr>
          <w:ilvl w:val="0"/>
          <w:numId w:val="4"/>
        </w:numPr>
        <w:spacing w:lineRule="auto" w:line="180"/>
        <w:rPr/>
      </w:pPr>
      <w:r>
        <w:t>Maintained confidentiality of employee information</w:t>
      </w:r>
    </w:p>
    <w:p w14:paraId="D834BB34">
      <w:pPr>
        <w:pStyle w:val="style0"/>
        <w:rPr/>
      </w:pPr>
      <w:r>
        <w:rPr>
          <w:b/>
          <w:bCs/>
          <w:sz w:val="24"/>
          <w:szCs w:val="24"/>
        </w:rPr>
        <w:t>May 2023 – August 2023</w:t>
      </w:r>
      <w:r>
        <w:rPr>
          <w:b/>
          <w:bCs/>
          <w:sz w:val="24"/>
          <w:szCs w:val="24"/>
          <w:lang w:val="en-US"/>
        </w:rPr>
        <w:t xml:space="preserve"> :</w:t>
      </w:r>
      <w:r>
        <w:t>Mall Attendant</w:t>
      </w:r>
      <w:r>
        <w:rPr>
          <w:lang w:val="en-US"/>
        </w:rPr>
        <w:t xml:space="preserve"> :</w:t>
      </w:r>
      <w:r>
        <w:t>Cedar Mall, Nanyuki</w:t>
      </w:r>
    </w:p>
    <w:p w14:paraId="64AD5149">
      <w:pPr>
        <w:pStyle w:val="style179"/>
        <w:numPr>
          <w:ilvl w:val="0"/>
          <w:numId w:val="3"/>
        </w:numPr>
        <w:spacing w:lineRule="auto" w:line="180"/>
        <w:rPr/>
      </w:pPr>
      <w:r>
        <w:t>Provided customer service and assistance to shoppers</w:t>
      </w:r>
    </w:p>
    <w:p w14:paraId="52B31BB6">
      <w:pPr>
        <w:pStyle w:val="style179"/>
        <w:numPr>
          <w:ilvl w:val="0"/>
          <w:numId w:val="3"/>
        </w:numPr>
        <w:spacing w:lineRule="auto" w:line="180"/>
        <w:rPr/>
      </w:pPr>
      <w:r>
        <w:t>Maintained cleanliness and order within the mall</w:t>
      </w:r>
    </w:p>
    <w:p w14:paraId="7D1BD3EA">
      <w:pPr>
        <w:pStyle w:val="style179"/>
        <w:numPr>
          <w:ilvl w:val="0"/>
          <w:numId w:val="3"/>
        </w:numPr>
        <w:spacing w:lineRule="auto" w:line="180"/>
        <w:rPr/>
      </w:pPr>
      <w:r>
        <w:t>Handled customer inquiries professionally</w:t>
      </w:r>
    </w:p>
    <w:p w14:paraId="7D4CCDB0">
      <w:pPr>
        <w:pStyle w:val="style0"/>
        <w:spacing w:lineRule="auto" w:line="180"/>
        <w:rPr>
          <w:b/>
          <w:bCs/>
        </w:rPr>
      </w:pPr>
      <w:r>
        <w:rPr>
          <w:b/>
          <w:bCs/>
        </w:rPr>
        <w:t>Leadership Experience</w:t>
      </w:r>
    </w:p>
    <w:p w14:paraId="49238E9C">
      <w:pPr>
        <w:pStyle w:val="style0"/>
        <w:spacing w:lineRule="auto" w:line="180"/>
        <w:rPr/>
      </w:pPr>
      <w:r>
        <w:rPr>
          <w:b/>
          <w:bCs/>
          <w:sz w:val="24"/>
          <w:szCs w:val="24"/>
        </w:rPr>
        <w:t>2024 – 2026</w:t>
      </w:r>
      <w:r>
        <w:rPr>
          <w:b/>
          <w:bCs/>
          <w:sz w:val="24"/>
          <w:szCs w:val="24"/>
          <w:lang w:val="en-US"/>
        </w:rPr>
        <w:t xml:space="preserve">: </w:t>
      </w:r>
      <w:r>
        <w:t>Peer Counselor</w:t>
      </w:r>
      <w:r>
        <w:rPr>
          <w:lang w:val="en-US"/>
        </w:rPr>
        <w:t xml:space="preserve">: </w:t>
      </w:r>
      <w:r>
        <w:t>Murang’a University of Technology</w:t>
      </w:r>
    </w:p>
    <w:p w14:paraId="63F56F35">
      <w:pPr>
        <w:pStyle w:val="style0"/>
        <w:spacing w:lineRule="auto" w:line="180"/>
        <w:rPr/>
      </w:pPr>
      <w:r>
        <w:rPr>
          <w:b/>
          <w:bCs/>
          <w:sz w:val="24"/>
          <w:szCs w:val="24"/>
        </w:rPr>
        <w:t>2019 – 2020</w:t>
      </w:r>
      <w:r>
        <w:rPr>
          <w:b/>
          <w:bCs/>
          <w:sz w:val="24"/>
          <w:szCs w:val="24"/>
          <w:lang w:val="en-US"/>
        </w:rPr>
        <w:t xml:space="preserve">: </w:t>
      </w:r>
      <w:r>
        <w:t>Library Secretary</w:t>
      </w:r>
      <w:r>
        <w:rPr>
          <w:lang w:val="en-US"/>
        </w:rPr>
        <w:t xml:space="preserve"> :</w:t>
      </w:r>
      <w:r>
        <w:t>Tharaka Boys High School</w:t>
      </w:r>
    </w:p>
    <w:p w14:paraId="584E705C">
      <w:pPr>
        <w:pStyle w:val="style0"/>
        <w:rPr>
          <w:b/>
          <w:bCs/>
        </w:rPr>
      </w:pPr>
      <w:r>
        <w:rPr>
          <w:b/>
          <w:bCs/>
        </w:rPr>
        <w:t>Certification</w:t>
      </w:r>
    </w:p>
    <w:p w14:paraId="28CD2F2C">
      <w:pPr>
        <w:pStyle w:val="style0"/>
        <w:rPr/>
      </w:pPr>
      <w:r>
        <w:rPr>
          <w:b/>
          <w:bCs/>
          <w:sz w:val="24"/>
          <w:szCs w:val="24"/>
        </w:rPr>
        <w:t>2020</w:t>
      </w:r>
      <w:r>
        <w:rPr>
          <w:b/>
          <w:bCs/>
          <w:sz w:val="24"/>
          <w:szCs w:val="24"/>
          <w:lang w:val="en-US"/>
        </w:rPr>
        <w:t>:</w:t>
      </w:r>
      <w:r>
        <w:rPr>
          <w:lang w:val="en-US"/>
        </w:rPr>
        <w:t xml:space="preserve"> </w:t>
      </w:r>
      <w:r>
        <w:t>Computer Packages Certificate</w:t>
      </w:r>
      <w:r>
        <w:rPr>
          <w:lang w:val="en-US"/>
        </w:rPr>
        <w:t>:</w:t>
      </w:r>
      <w:r>
        <w:t>Tharaka Technical &amp; Vocational College (in co</w:t>
      </w:r>
      <w:r>
        <w:rPr>
          <w:lang w:val="en-US"/>
        </w:rPr>
        <w:t xml:space="preserve">llaboration </w:t>
      </w:r>
      <w:r>
        <w:t>with Tharaka Boys High School)</w:t>
      </w:r>
    </w:p>
    <w:p w14:paraId="AC588047">
      <w:pPr>
        <w:pStyle w:val="style0"/>
        <w:rPr>
          <w:b/>
          <w:bCs/>
        </w:rPr>
      </w:pPr>
      <w:r>
        <w:rPr>
          <w:b/>
          <w:bCs/>
        </w:rPr>
        <w:t>Key Skills</w:t>
      </w:r>
    </w:p>
    <w:p w14:paraId="7427AFCF">
      <w:pPr>
        <w:pStyle w:val="style179"/>
        <w:numPr>
          <w:ilvl w:val="0"/>
          <w:numId w:val="2"/>
        </w:numPr>
        <w:spacing w:lineRule="auto" w:line="180"/>
        <w:rPr/>
      </w:pPr>
      <w:r>
        <w:t>HR Administration</w:t>
      </w:r>
    </w:p>
    <w:p w14:paraId="F50FB090">
      <w:pPr>
        <w:pStyle w:val="style179"/>
        <w:numPr>
          <w:ilvl w:val="0"/>
          <w:numId w:val="2"/>
        </w:numPr>
        <w:spacing w:lineRule="auto" w:line="180"/>
        <w:rPr/>
      </w:pPr>
      <w:r>
        <w:t>Human Resource Information Systems (HRIS)</w:t>
      </w:r>
    </w:p>
    <w:p w14:paraId="891062C8">
      <w:pPr>
        <w:pStyle w:val="style179"/>
        <w:numPr>
          <w:ilvl w:val="0"/>
          <w:numId w:val="2"/>
        </w:numPr>
        <w:spacing w:lineRule="auto" w:line="180"/>
        <w:rPr/>
      </w:pPr>
      <w:r>
        <w:t>Record Keeping &amp; Data Management</w:t>
      </w:r>
    </w:p>
    <w:p w14:paraId="D71704C4">
      <w:pPr>
        <w:pStyle w:val="style179"/>
        <w:numPr>
          <w:ilvl w:val="0"/>
          <w:numId w:val="2"/>
        </w:numPr>
        <w:spacing w:lineRule="auto" w:line="180"/>
        <w:rPr/>
      </w:pPr>
      <w:r>
        <w:t>MS Office (Word, Excel, PowerPoint)</w:t>
      </w:r>
    </w:p>
    <w:p w14:paraId="9331A2F6">
      <w:pPr>
        <w:pStyle w:val="style179"/>
        <w:numPr>
          <w:ilvl w:val="0"/>
          <w:numId w:val="2"/>
        </w:numPr>
        <w:spacing w:lineRule="auto" w:line="180"/>
        <w:rPr/>
      </w:pPr>
      <w:r>
        <w:t>Communication Skills</w:t>
      </w:r>
    </w:p>
    <w:p w14:paraId="0C7D8FB8">
      <w:pPr>
        <w:pStyle w:val="style179"/>
        <w:numPr>
          <w:ilvl w:val="0"/>
          <w:numId w:val="2"/>
        </w:numPr>
        <w:spacing w:lineRule="auto" w:line="180"/>
        <w:rPr/>
      </w:pPr>
      <w:r>
        <w:t>Leadership</w:t>
      </w:r>
    </w:p>
    <w:p w14:paraId="9AF01F70">
      <w:pPr>
        <w:pStyle w:val="style179"/>
        <w:numPr>
          <w:ilvl w:val="0"/>
          <w:numId w:val="2"/>
        </w:numPr>
        <w:spacing w:lineRule="auto" w:line="180"/>
        <w:rPr/>
      </w:pPr>
      <w:r>
        <w:t>Customer Service</w:t>
      </w:r>
    </w:p>
    <w:p w14:paraId="B7597114">
      <w:pPr>
        <w:pStyle w:val="style179"/>
        <w:numPr>
          <w:ilvl w:val="0"/>
          <w:numId w:val="2"/>
        </w:numPr>
        <w:spacing w:lineRule="auto" w:line="180"/>
        <w:rPr/>
      </w:pPr>
      <w:r>
        <w:t>Teamwo</w:t>
      </w:r>
      <w:r>
        <w:rPr>
          <w:lang w:val="en-US"/>
        </w:rPr>
        <w:t xml:space="preserve">rks </w:t>
      </w:r>
    </w:p>
    <w:p w14:paraId="43F80089">
      <w:pPr>
        <w:pStyle w:val="style179"/>
        <w:numPr>
          <w:ilvl w:val="0"/>
          <w:numId w:val="2"/>
        </w:numPr>
        <w:spacing w:lineRule="auto" w:line="180"/>
        <w:rPr/>
      </w:pPr>
      <w:r>
        <w:t>Time Management</w:t>
      </w:r>
    </w:p>
    <w:p w14:paraId="C64BE26E">
      <w:pPr>
        <w:pStyle w:val="style0"/>
        <w:numPr>
          <w:ilvl w:val="0"/>
          <w:numId w:val="0"/>
        </w:numPr>
        <w:spacing w:lineRule="auto" w:line="1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Interests / hobbies </w:t>
      </w:r>
    </w:p>
    <w:p w14:paraId="07BFCBD8">
      <w:pPr>
        <w:pStyle w:val="style179"/>
        <w:numPr>
          <w:ilvl w:val="0"/>
          <w:numId w:val="5"/>
        </w:numPr>
        <w:spacing w:lineRule="auto" w:line="180"/>
        <w:rPr>
          <w:lang w:val="en-US"/>
        </w:rPr>
      </w:pPr>
      <w:r>
        <w:rPr>
          <w:lang w:val="en-US"/>
        </w:rPr>
        <w:t xml:space="preserve">volunteer programs </w:t>
      </w:r>
    </w:p>
    <w:p w14:paraId="8D609958">
      <w:pPr>
        <w:pStyle w:val="style179"/>
        <w:numPr>
          <w:ilvl w:val="0"/>
          <w:numId w:val="5"/>
        </w:numPr>
        <w:spacing w:lineRule="auto" w:line="180"/>
        <w:rPr>
          <w:lang w:val="en-US"/>
        </w:rPr>
      </w:pPr>
      <w:r>
        <w:rPr>
          <w:lang w:val="en-US"/>
        </w:rPr>
        <w:t>Music</w:t>
      </w:r>
    </w:p>
    <w:p w14:paraId="718305F5">
      <w:pPr>
        <w:pStyle w:val="style179"/>
        <w:numPr>
          <w:ilvl w:val="0"/>
          <w:numId w:val="5"/>
        </w:numPr>
        <w:spacing w:lineRule="auto" w:line="180"/>
        <w:rPr/>
      </w:pPr>
      <w:r>
        <w:rPr>
          <w:lang w:val="en-US"/>
        </w:rPr>
        <w:t xml:space="preserve"> leadership activities</w:t>
      </w:r>
    </w:p>
    <w:p w14:paraId="B02F460C">
      <w:pPr>
        <w:pStyle w:val="style179"/>
        <w:numPr>
          <w:ilvl w:val="0"/>
          <w:numId w:val="5"/>
        </w:numPr>
        <w:spacing w:lineRule="auto" w:line="180"/>
        <w:rPr/>
      </w:pPr>
      <w:r>
        <w:rPr>
          <w:lang w:val="en-US"/>
        </w:rPr>
        <w:t xml:space="preserve">Football </w:t>
      </w:r>
    </w:p>
    <w:p w14:paraId="7B7A13EF">
      <w:pPr>
        <w:pStyle w:val="style179"/>
        <w:numPr>
          <w:ilvl w:val="0"/>
          <w:numId w:val="5"/>
        </w:numPr>
        <w:spacing w:lineRule="auto" w:line="180"/>
        <w:rPr/>
      </w:pPr>
      <w:r>
        <w:rPr>
          <w:lang w:val="en-US"/>
        </w:rPr>
        <w:t xml:space="preserve">Team building </w:t>
      </w:r>
    </w:p>
    <w:p w14:paraId="87448B49">
      <w:pPr>
        <w:pStyle w:val="style0"/>
        <w:spacing w:lineRule="auto" w:line="180"/>
        <w:rPr>
          <w:b/>
          <w:bCs/>
        </w:rPr>
      </w:pPr>
      <w:r>
        <w:rPr>
          <w:b/>
          <w:bCs/>
        </w:rPr>
        <w:t>Referees</w:t>
      </w:r>
    </w:p>
    <w:p w14:paraId="F9F11EE0">
      <w:pPr>
        <w:pStyle w:val="style0"/>
        <w:spacing w:lineRule="auto" w:line="180"/>
        <w:rPr/>
      </w:pPr>
      <w:r>
        <w:t>Mr. Joshua Gathiaka</w:t>
      </w:r>
      <w:r>
        <w:rPr>
          <w:lang w:val="en-US"/>
        </w:rPr>
        <w:t xml:space="preserve"> ;</w:t>
      </w:r>
      <w:r>
        <w:t>Supervisor, BABS Security Company</w:t>
      </w:r>
    </w:p>
    <w:p w14:paraId="E79ED7DD">
      <w:pPr>
        <w:pStyle w:val="style0"/>
        <w:spacing w:lineRule="auto" w:line="180"/>
        <w:rPr/>
      </w:pPr>
      <w:r>
        <w:t>Phone: +254718817816</w:t>
      </w:r>
    </w:p>
    <w:p w14:paraId="1CF40614">
      <w:pPr>
        <w:pStyle w:val="style0"/>
        <w:spacing w:lineRule="auto" w:line="180"/>
        <w:rPr/>
      </w:pPr>
      <w:r>
        <w:t>Mr. Waweru</w:t>
      </w:r>
      <w:r>
        <w:rPr>
          <w:lang w:val="en-US"/>
        </w:rPr>
        <w:t xml:space="preserve"> ;</w:t>
      </w:r>
      <w:r>
        <w:t xml:space="preserve">HR </w:t>
      </w:r>
      <w:r>
        <w:rPr>
          <w:lang w:val="en-US"/>
        </w:rPr>
        <w:t xml:space="preserve">assistant </w:t>
      </w:r>
      <w:r>
        <w:t>Manager, Murang’a County Referral Hospital</w:t>
      </w:r>
    </w:p>
    <w:p w14:paraId="A4057AD4">
      <w:pPr>
        <w:pStyle w:val="style0"/>
        <w:spacing w:lineRule="auto" w:line="180"/>
        <w:rPr/>
      </w:pPr>
      <w:r>
        <w:t>Phone: +254725464104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303</Words>
  <Characters>2064</Characters>
  <Application>WPS Office</Application>
  <Paragraphs>53</Paragraphs>
  <CharactersWithSpaces>2323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2026-04-15T16:41:02Z</dcterms:created>
  <dc:creator>TECNO CG6</dc:creator>
  <lastModifiedBy>TECNO KN4</lastModifiedBy>
  <dcterms:modified xsi:type="dcterms:W3CDTF">2026-09-06T20:47:23Z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db939b13ae384a4c9bac61c9ea8afcad_23</vt:lpwstr>
  </property>
</Properties>
</file>