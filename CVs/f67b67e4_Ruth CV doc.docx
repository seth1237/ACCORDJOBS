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6C" w:rsidRDefault="006678B3">
      <w:pPr>
        <w:tabs>
          <w:tab w:val="center" w:pos="4680"/>
        </w:tabs>
        <w:jc w:val="center"/>
        <w:rPr>
          <w:b/>
          <w:bCs/>
        </w:rPr>
      </w:pPr>
      <w:r>
        <w:rPr>
          <w:b/>
          <w:bCs/>
        </w:rPr>
        <w:t>CURRICULUM VITAE</w:t>
      </w:r>
    </w:p>
    <w:p w:rsidR="001F366C" w:rsidRDefault="006678B3">
      <w:pPr>
        <w:pBdr>
          <w:bottom w:val="single" w:sz="6" w:space="1" w:color="auto"/>
        </w:pBdr>
        <w:tabs>
          <w:tab w:val="center" w:pos="4680"/>
        </w:tabs>
        <w:jc w:val="center"/>
        <w:rPr>
          <w:b/>
          <w:bCs/>
        </w:rPr>
      </w:pPr>
      <w:r>
        <w:rPr>
          <w:b/>
          <w:bCs/>
        </w:rPr>
        <w:t>RUTH NYANGATE MICHIRA</w:t>
      </w:r>
    </w:p>
    <w:p w:rsidR="001F366C" w:rsidRDefault="006678B3">
      <w:pPr>
        <w:pStyle w:val="ListParagraph"/>
        <w:numPr>
          <w:ilvl w:val="0"/>
          <w:numId w:val="1"/>
        </w:numPr>
      </w:pPr>
      <w:r>
        <w:t xml:space="preserve"> </w:t>
      </w:r>
      <w:r>
        <w:rPr>
          <w:b/>
          <w:bCs/>
        </w:rPr>
        <w:t xml:space="preserve">PERSONAL DETAILS </w:t>
      </w:r>
    </w:p>
    <w:p w:rsidR="001F366C" w:rsidRDefault="006678B3">
      <w:pPr>
        <w:tabs>
          <w:tab w:val="left" w:pos="6874"/>
        </w:tabs>
      </w:pPr>
      <w:r>
        <w:t>Mobile NO:0705255498</w:t>
      </w:r>
      <w:r>
        <w:tab/>
      </w:r>
    </w:p>
    <w:p w:rsidR="001F366C" w:rsidRDefault="006678B3">
      <w:pPr>
        <w:pBdr>
          <w:bottom w:val="single" w:sz="6" w:space="1" w:color="auto"/>
        </w:pBdr>
      </w:pPr>
      <w:r>
        <w:t xml:space="preserve">Email Address: </w:t>
      </w:r>
      <w:hyperlink r:id="rId5" w:history="1">
        <w:r>
          <w:rPr>
            <w:rStyle w:val="Hyperlink"/>
          </w:rPr>
          <w:t>ruthmichira87@gmail.com</w:t>
        </w:r>
      </w:hyperlink>
    </w:p>
    <w:p w:rsidR="001F366C" w:rsidRDefault="001F366C">
      <w:pPr>
        <w:pBdr>
          <w:bottom w:val="single" w:sz="6" w:space="1" w:color="auto"/>
        </w:pBdr>
      </w:pPr>
    </w:p>
    <w:p w:rsidR="001F366C" w:rsidRDefault="006678B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CAREER OBJECTIVE</w:t>
      </w:r>
    </w:p>
    <w:p w:rsidR="001F366C" w:rsidRDefault="006678B3">
      <w:pPr>
        <w:pBdr>
          <w:bottom w:val="single" w:sz="6" w:space="1" w:color="auto"/>
        </w:pBdr>
      </w:pPr>
      <w:r>
        <w:t>Motivated and detail-oriented HR Assistant seeking to utilize my skills</w:t>
      </w:r>
      <w:r>
        <w:t xml:space="preserve"> and experience in recruitment, employee</w:t>
      </w:r>
      <w:r>
        <w:t xml:space="preserve"> relation, disciplinary management and HR administration to support organizational goals. Committed to maintaining professionalism, confidentiality, and effective communication while contributing to efficient human re</w:t>
      </w:r>
      <w:r>
        <w:t>source operations and employee welfare.</w:t>
      </w:r>
    </w:p>
    <w:p w:rsidR="001F366C" w:rsidRPr="006678B3" w:rsidRDefault="006678B3" w:rsidP="006678B3">
      <w:pPr>
        <w:pStyle w:val="ListParagraph"/>
        <w:numPr>
          <w:ilvl w:val="0"/>
          <w:numId w:val="1"/>
        </w:numPr>
        <w:rPr>
          <w:b/>
          <w:bCs/>
        </w:rPr>
      </w:pPr>
      <w:r w:rsidRPr="006678B3">
        <w:rPr>
          <w:b/>
          <w:bCs/>
        </w:rPr>
        <w:t>W0RK EXPERIENCE:</w:t>
      </w:r>
    </w:p>
    <w:p w:rsidR="001F366C" w:rsidRPr="006678B3" w:rsidRDefault="006678B3" w:rsidP="006678B3">
      <w:pPr>
        <w:pStyle w:val="ListParagraph"/>
        <w:numPr>
          <w:ilvl w:val="0"/>
          <w:numId w:val="30"/>
        </w:numPr>
        <w:rPr>
          <w:b/>
          <w:bCs/>
        </w:rPr>
      </w:pPr>
      <w:r w:rsidRPr="006678B3">
        <w:rPr>
          <w:b/>
          <w:bCs/>
        </w:rPr>
        <w:t>COMPANY: NOKRAS GROUP OF HOTELS (</w:t>
      </w:r>
      <w:r w:rsidRPr="006678B3">
        <w:rPr>
          <w:b/>
          <w:bCs/>
        </w:rPr>
        <w:t>HR ASSISTANT)</w:t>
      </w:r>
    </w:p>
    <w:p w:rsidR="001F366C" w:rsidRDefault="006678B3">
      <w:pPr>
        <w:ind w:left="36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       </w:t>
      </w:r>
      <w:r>
        <w:rPr>
          <w:b/>
          <w:bCs/>
        </w:rPr>
        <w:t xml:space="preserve">DURATION: 20/10/25 to PRESENT </w:t>
      </w:r>
    </w:p>
    <w:p w:rsidR="001F366C" w:rsidRDefault="006678B3">
      <w:pPr>
        <w:ind w:left="36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 xml:space="preserve">DEPARTMENT: HUMAN RESOURCE MANAGEMENT </w:t>
      </w:r>
    </w:p>
    <w:p w:rsidR="001F366C" w:rsidRDefault="006678B3">
      <w:pPr>
        <w:ind w:left="360"/>
      </w:pPr>
      <w:r>
        <w:t xml:space="preserve">       </w:t>
      </w:r>
      <w:r>
        <w:rPr>
          <w:b/>
          <w:bCs/>
        </w:rPr>
        <w:t>DUTIES:</w:t>
      </w:r>
    </w:p>
    <w:p w:rsidR="001F366C" w:rsidRDefault="005E437A">
      <w:pPr>
        <w:pStyle w:val="ListParagraph"/>
        <w:numPr>
          <w:ilvl w:val="0"/>
          <w:numId w:val="12"/>
        </w:numPr>
      </w:pPr>
      <w:r>
        <w:t>Assisting</w:t>
      </w:r>
      <w:r w:rsidR="006678B3">
        <w:t xml:space="preserve"> in recruitment by scheduling interviews and scree</w:t>
      </w:r>
      <w:r w:rsidR="006678B3">
        <w:t>ning applications.</w:t>
      </w:r>
    </w:p>
    <w:p w:rsidR="001F366C" w:rsidRDefault="005E437A" w:rsidP="005E437A">
      <w:pPr>
        <w:pStyle w:val="ListParagraph"/>
        <w:numPr>
          <w:ilvl w:val="0"/>
          <w:numId w:val="12"/>
        </w:numPr>
      </w:pPr>
      <w:r>
        <w:t>Maintaining</w:t>
      </w:r>
      <w:r w:rsidR="006678B3">
        <w:t xml:space="preserve"> </w:t>
      </w:r>
      <w:r>
        <w:t>up to date employee records and ensuring accurate HR Database management</w:t>
      </w:r>
      <w:r w:rsidR="006678B3">
        <w:t>.</w:t>
      </w:r>
    </w:p>
    <w:p w:rsidR="001F366C" w:rsidRDefault="005E437A">
      <w:pPr>
        <w:pStyle w:val="ListParagraph"/>
        <w:numPr>
          <w:ilvl w:val="0"/>
          <w:numId w:val="14"/>
        </w:numPr>
      </w:pPr>
      <w:r>
        <w:t>Preparing employment</w:t>
      </w:r>
      <w:r w:rsidR="006678B3">
        <w:t xml:space="preserve"> contracts and HR documentation.</w:t>
      </w:r>
    </w:p>
    <w:p w:rsidR="001F366C" w:rsidRDefault="005E437A">
      <w:pPr>
        <w:pStyle w:val="ListParagraph"/>
        <w:numPr>
          <w:ilvl w:val="0"/>
          <w:numId w:val="15"/>
        </w:numPr>
      </w:pPr>
      <w:r>
        <w:t>Handling disciplinary</w:t>
      </w:r>
      <w:r w:rsidR="006678B3">
        <w:t xml:space="preserve"> cases in line with the company policies and labor laws.</w:t>
      </w:r>
    </w:p>
    <w:p w:rsidR="001F366C" w:rsidRDefault="005E437A">
      <w:pPr>
        <w:pStyle w:val="ListParagraph"/>
        <w:numPr>
          <w:ilvl w:val="0"/>
          <w:numId w:val="16"/>
        </w:numPr>
      </w:pPr>
      <w:r>
        <w:t xml:space="preserve">Drafting and issuing </w:t>
      </w:r>
      <w:r w:rsidR="006678B3">
        <w:t xml:space="preserve">show cause </w:t>
      </w:r>
      <w:r>
        <w:t>letters, warning</w:t>
      </w:r>
      <w:r w:rsidR="006678B3">
        <w:t xml:space="preserve"> letters,</w:t>
      </w:r>
      <w:r w:rsidR="006678B3">
        <w:t xml:space="preserve"> caution letters and suspension letters.</w:t>
      </w:r>
    </w:p>
    <w:p w:rsidR="001F366C" w:rsidRDefault="005E437A">
      <w:pPr>
        <w:pStyle w:val="ListParagraph"/>
        <w:numPr>
          <w:ilvl w:val="0"/>
          <w:numId w:val="17"/>
        </w:numPr>
      </w:pPr>
      <w:r>
        <w:t>Conducting disciplinary hearing and ensuring</w:t>
      </w:r>
      <w:r w:rsidR="006678B3">
        <w:t xml:space="preserve"> the minutes for disciplinary hearing are well documented for future reference.</w:t>
      </w:r>
    </w:p>
    <w:p w:rsidR="001F366C" w:rsidRDefault="005E437A" w:rsidP="005E437A">
      <w:pPr>
        <w:pStyle w:val="ListParagraph"/>
        <w:numPr>
          <w:ilvl w:val="0"/>
          <w:numId w:val="18"/>
        </w:numPr>
      </w:pPr>
      <w:r>
        <w:t>Responding</w:t>
      </w:r>
      <w:r w:rsidR="006678B3">
        <w:t xml:space="preserve"> to employee inquiries regarding HR policies and procedures.</w:t>
      </w:r>
    </w:p>
    <w:p w:rsidR="001F366C" w:rsidRDefault="006678B3">
      <w:pPr>
        <w:pStyle w:val="ListParagraph"/>
        <w:numPr>
          <w:ilvl w:val="0"/>
          <w:numId w:val="19"/>
        </w:numPr>
      </w:pPr>
      <w:r>
        <w:t>A</w:t>
      </w:r>
      <w:r>
        <w:t xml:space="preserve">ssisting with </w:t>
      </w:r>
      <w:r>
        <w:t xml:space="preserve">payroll </w:t>
      </w:r>
      <w:r w:rsidR="005E437A">
        <w:t>preparation; tracking</w:t>
      </w:r>
      <w:r>
        <w:t xml:space="preserve"> attendance and leave records.</w:t>
      </w:r>
    </w:p>
    <w:p w:rsidR="001F366C" w:rsidRDefault="006678B3">
      <w:pPr>
        <w:pStyle w:val="ListParagraph"/>
        <w:numPr>
          <w:ilvl w:val="0"/>
          <w:numId w:val="20"/>
        </w:numPr>
      </w:pPr>
      <w:r>
        <w:t>preparing HR reports.</w:t>
      </w:r>
    </w:p>
    <w:p w:rsidR="001F366C" w:rsidRDefault="005E437A">
      <w:pPr>
        <w:pStyle w:val="ListParagraph"/>
        <w:numPr>
          <w:ilvl w:val="0"/>
          <w:numId w:val="21"/>
        </w:numPr>
      </w:pPr>
      <w:r>
        <w:t xml:space="preserve">Organizing </w:t>
      </w:r>
      <w:r w:rsidR="006678B3">
        <w:t>staff training session and meetings.</w:t>
      </w:r>
    </w:p>
    <w:p w:rsidR="001F366C" w:rsidRDefault="006678B3">
      <w:pPr>
        <w:pStyle w:val="ListParagraph"/>
        <w:numPr>
          <w:ilvl w:val="0"/>
          <w:numId w:val="22"/>
        </w:numPr>
      </w:pPr>
      <w:r>
        <w:t xml:space="preserve">Managing </w:t>
      </w:r>
      <w:proofErr w:type="spellStart"/>
      <w:r>
        <w:t>Hr</w:t>
      </w:r>
      <w:proofErr w:type="spellEnd"/>
      <w:r>
        <w:t xml:space="preserve"> correspondence and emails.</w:t>
      </w:r>
    </w:p>
    <w:p w:rsidR="005E437A" w:rsidRDefault="006678B3" w:rsidP="005E437A">
      <w:pPr>
        <w:pStyle w:val="ListParagraph"/>
        <w:numPr>
          <w:ilvl w:val="0"/>
          <w:numId w:val="23"/>
        </w:numPr>
      </w:pPr>
      <w:r>
        <w:t>Ensuring Compliance with labor laws and company policies.</w:t>
      </w:r>
      <w:r>
        <w:t xml:space="preserve">   </w:t>
      </w:r>
    </w:p>
    <w:p w:rsidR="001F366C" w:rsidRDefault="006678B3" w:rsidP="005E437A">
      <w:pPr>
        <w:pStyle w:val="ListParagraph"/>
      </w:pPr>
      <w:r>
        <w:t xml:space="preserve"> </w:t>
      </w:r>
    </w:p>
    <w:p w:rsidR="001F366C" w:rsidRPr="006678B3" w:rsidRDefault="006678B3" w:rsidP="006678B3">
      <w:pPr>
        <w:pStyle w:val="ListParagraph"/>
        <w:numPr>
          <w:ilvl w:val="0"/>
          <w:numId w:val="30"/>
        </w:numPr>
        <w:rPr>
          <w:b/>
          <w:bCs/>
        </w:rPr>
      </w:pPr>
      <w:r w:rsidRPr="006678B3">
        <w:rPr>
          <w:b/>
          <w:bCs/>
        </w:rPr>
        <w:t>COMPANY: MEGA EAST AFRIC</w:t>
      </w:r>
      <w:r w:rsidRPr="006678B3">
        <w:rPr>
          <w:b/>
          <w:bCs/>
        </w:rPr>
        <w:t>A PLASTIC LIMITED COMPANY (HR ASSISTANT)</w:t>
      </w:r>
    </w:p>
    <w:p w:rsidR="001F366C" w:rsidRDefault="005E437A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="006678B3">
        <w:rPr>
          <w:b/>
          <w:bCs/>
        </w:rPr>
        <w:t xml:space="preserve">DURATION: </w:t>
      </w:r>
      <w:r w:rsidR="006678B3">
        <w:rPr>
          <w:b/>
          <w:bCs/>
        </w:rPr>
        <w:t>31</w:t>
      </w:r>
      <w:r w:rsidR="006678B3">
        <w:rPr>
          <w:b/>
          <w:bCs/>
        </w:rPr>
        <w:t>/0</w:t>
      </w:r>
      <w:r w:rsidR="006678B3">
        <w:rPr>
          <w:b/>
          <w:bCs/>
        </w:rPr>
        <w:t>8</w:t>
      </w:r>
      <w:r w:rsidR="006678B3">
        <w:rPr>
          <w:b/>
          <w:bCs/>
        </w:rPr>
        <w:t>/202</w:t>
      </w:r>
      <w:r w:rsidR="006678B3">
        <w:rPr>
          <w:b/>
          <w:bCs/>
        </w:rPr>
        <w:t>4</w:t>
      </w:r>
      <w:r w:rsidR="006678B3">
        <w:rPr>
          <w:b/>
          <w:bCs/>
        </w:rPr>
        <w:t xml:space="preserve"> to 31/08/25</w:t>
      </w:r>
    </w:p>
    <w:p w:rsidR="001F366C" w:rsidRDefault="005E437A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="006678B3">
        <w:rPr>
          <w:b/>
          <w:bCs/>
        </w:rPr>
        <w:t>DEPARTMENT: HUMAN RESOURCE MANAGEMENT</w:t>
      </w:r>
    </w:p>
    <w:p w:rsidR="001F366C" w:rsidRDefault="006678B3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DUTIES: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 xml:space="preserve">Payroll processing and documentation. 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>Approving leave for employees and updating leave balance in the system.</w:t>
      </w:r>
    </w:p>
    <w:p w:rsidR="001F366C" w:rsidRDefault="006678B3">
      <w:pPr>
        <w:pStyle w:val="ListParagraph"/>
        <w:numPr>
          <w:ilvl w:val="0"/>
          <w:numId w:val="10"/>
        </w:numPr>
      </w:pPr>
      <w:r>
        <w:lastRenderedPageBreak/>
        <w:t xml:space="preserve">Carrying out recruitment </w:t>
      </w:r>
      <w:r>
        <w:t xml:space="preserve">process including job </w:t>
      </w:r>
      <w:r w:rsidR="005E437A">
        <w:t>posting, CV</w:t>
      </w:r>
      <w:r>
        <w:t xml:space="preserve"> screening coordinating </w:t>
      </w:r>
      <w:r w:rsidR="005E437A">
        <w:t>interviews, hiring</w:t>
      </w:r>
      <w:r>
        <w:t xml:space="preserve"> and onboarding for new employee.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 xml:space="preserve">Drafting job description letters and </w:t>
      </w:r>
      <w:proofErr w:type="spellStart"/>
      <w:r>
        <w:t>hr</w:t>
      </w:r>
      <w:proofErr w:type="spellEnd"/>
      <w:r>
        <w:t xml:space="preserve"> policies.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>Writing internal memo.</w:t>
      </w:r>
    </w:p>
    <w:p w:rsidR="001F366C" w:rsidRDefault="005E437A">
      <w:pPr>
        <w:pStyle w:val="ListParagraph"/>
        <w:numPr>
          <w:ilvl w:val="0"/>
          <w:numId w:val="10"/>
        </w:numPr>
      </w:pPr>
      <w:r>
        <w:t>Scheduling shift</w:t>
      </w:r>
      <w:r w:rsidR="006678B3">
        <w:t xml:space="preserve"> for employees.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 xml:space="preserve">Filing document and proper </w:t>
      </w:r>
      <w:r w:rsidR="005E437A">
        <w:t>up to</w:t>
      </w:r>
      <w:r>
        <w:t xml:space="preserve"> date employ</w:t>
      </w:r>
      <w:r>
        <w:t>ee record.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>Preparing offer</w:t>
      </w:r>
      <w:r>
        <w:t xml:space="preserve"> </w:t>
      </w:r>
      <w:r w:rsidR="005E437A">
        <w:t>letters, contracts, employer</w:t>
      </w:r>
      <w:r>
        <w:t xml:space="preserve"> handbook </w:t>
      </w:r>
      <w:proofErr w:type="spellStart"/>
      <w:r>
        <w:t>etc</w:t>
      </w:r>
      <w:proofErr w:type="spellEnd"/>
    </w:p>
    <w:p w:rsidR="001F366C" w:rsidRDefault="006678B3">
      <w:pPr>
        <w:pStyle w:val="ListParagraph"/>
        <w:numPr>
          <w:ilvl w:val="0"/>
          <w:numId w:val="10"/>
        </w:numPr>
      </w:pPr>
      <w:r>
        <w:t xml:space="preserve">Carrying out </w:t>
      </w:r>
      <w:r w:rsidR="005E437A">
        <w:t>disciplinary cases</w:t>
      </w:r>
      <w:r>
        <w:t>.</w:t>
      </w:r>
    </w:p>
    <w:p w:rsidR="001F366C" w:rsidRDefault="006678B3">
      <w:pPr>
        <w:pStyle w:val="ListParagraph"/>
        <w:numPr>
          <w:ilvl w:val="0"/>
          <w:numId w:val="10"/>
        </w:numPr>
      </w:pPr>
      <w:r>
        <w:t xml:space="preserve"> </w:t>
      </w:r>
      <w:r>
        <w:t>S</w:t>
      </w:r>
      <w:r>
        <w:t>cheduling meeting</w:t>
      </w:r>
      <w:r>
        <w:t xml:space="preserve">s </w:t>
      </w:r>
      <w:r>
        <w:t>and minute writing.</w:t>
      </w:r>
    </w:p>
    <w:p w:rsidR="001F366C" w:rsidRDefault="006678B3" w:rsidP="005E437A">
      <w:pPr>
        <w:pStyle w:val="ListParagraph"/>
        <w:numPr>
          <w:ilvl w:val="0"/>
          <w:numId w:val="10"/>
        </w:numPr>
      </w:pPr>
      <w:r>
        <w:t>Monitor and manage employee</w:t>
      </w:r>
      <w:r>
        <w:t xml:space="preserve"> performance.</w:t>
      </w:r>
    </w:p>
    <w:p w:rsidR="005E437A" w:rsidRDefault="005E437A" w:rsidP="005E437A">
      <w:pPr>
        <w:pStyle w:val="ListParagraph"/>
        <w:ind w:left="1260"/>
      </w:pPr>
    </w:p>
    <w:p w:rsidR="001F366C" w:rsidRPr="006678B3" w:rsidRDefault="006678B3" w:rsidP="006678B3">
      <w:pPr>
        <w:pStyle w:val="ListParagraph"/>
        <w:numPr>
          <w:ilvl w:val="0"/>
          <w:numId w:val="30"/>
        </w:numPr>
        <w:rPr>
          <w:b/>
          <w:bCs/>
        </w:rPr>
      </w:pPr>
      <w:r w:rsidRPr="006678B3">
        <w:rPr>
          <w:b/>
          <w:bCs/>
        </w:rPr>
        <w:t>COMPANY: WESTON HOTEL (INTERN)</w:t>
      </w:r>
    </w:p>
    <w:p w:rsidR="001F366C" w:rsidRDefault="005E437A">
      <w:pPr>
        <w:rPr>
          <w:b/>
          <w:bCs/>
        </w:rPr>
      </w:pPr>
      <w:r>
        <w:rPr>
          <w:b/>
          <w:bCs/>
        </w:rPr>
        <w:t xml:space="preserve"> </w:t>
      </w:r>
      <w:r w:rsidR="006678B3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6678B3">
        <w:rPr>
          <w:b/>
          <w:bCs/>
        </w:rPr>
        <w:t>DURATION: 1/02/2024 TO 30/07/2024</w:t>
      </w:r>
    </w:p>
    <w:p w:rsidR="001F366C" w:rsidRDefault="006678B3">
      <w:pPr>
        <w:rPr>
          <w:b/>
          <w:bCs/>
        </w:rPr>
      </w:pPr>
      <w:r>
        <w:rPr>
          <w:b/>
          <w:bCs/>
        </w:rPr>
        <w:t xml:space="preserve">               </w:t>
      </w:r>
      <w:r w:rsidR="005E437A">
        <w:rPr>
          <w:b/>
          <w:bCs/>
        </w:rPr>
        <w:t xml:space="preserve">  </w:t>
      </w:r>
      <w:r>
        <w:rPr>
          <w:b/>
          <w:bCs/>
        </w:rPr>
        <w:t>DEPARTMENT: HUMAN RESOURCE MANAGEMENT</w:t>
      </w:r>
    </w:p>
    <w:p w:rsidR="001F366C" w:rsidRDefault="006678B3">
      <w:pPr>
        <w:rPr>
          <w:b/>
          <w:bCs/>
        </w:rPr>
      </w:pPr>
      <w:r>
        <w:rPr>
          <w:b/>
          <w:bCs/>
        </w:rPr>
        <w:t xml:space="preserve">               </w:t>
      </w:r>
      <w:r w:rsidR="005E437A">
        <w:rPr>
          <w:b/>
          <w:bCs/>
        </w:rPr>
        <w:t xml:space="preserve">  </w:t>
      </w:r>
      <w:r>
        <w:rPr>
          <w:b/>
          <w:bCs/>
        </w:rPr>
        <w:t>DUTIES: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Filing documents for employees.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Approving leave forms for new employees and entering the data in excel sheet.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Opening files for new employees and closing file for retired employees and those who opt to leave th</w:t>
      </w:r>
      <w:r>
        <w:t>e company for different purposes.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Drafting show cause letters and warning letters</w:t>
      </w:r>
      <w:r>
        <w:t>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Conducting interviews for new employees.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Conducting induction of new employees.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Carrying out office duties such as receiving phone calls, printing and scanning documents and</w:t>
      </w:r>
      <w:r>
        <w:t xml:space="preserve"> photocopying.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 xml:space="preserve">Issuing out different letter to employees such as offer letter, appointment letter 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Issuing out nametags to new employees.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Dispatching letters to different departments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Confirming casual payments.</w:t>
      </w:r>
    </w:p>
    <w:p w:rsidR="001F366C" w:rsidRDefault="006678B3">
      <w:pPr>
        <w:pStyle w:val="ListParagraph"/>
        <w:numPr>
          <w:ilvl w:val="0"/>
          <w:numId w:val="2"/>
        </w:numPr>
      </w:pPr>
      <w:r>
        <w:t>Managing incoming mails and outgoing mails</w:t>
      </w:r>
    </w:p>
    <w:p w:rsidR="001F366C" w:rsidRDefault="006678B3" w:rsidP="006678B3">
      <w:pPr>
        <w:pStyle w:val="ListParagraph"/>
        <w:numPr>
          <w:ilvl w:val="0"/>
          <w:numId w:val="2"/>
        </w:numPr>
      </w:pPr>
      <w:r>
        <w:t>At</w:t>
      </w:r>
      <w:r>
        <w:t>tending disciplinary cases.</w:t>
      </w:r>
    </w:p>
    <w:p w:rsidR="006678B3" w:rsidRDefault="006678B3" w:rsidP="006678B3">
      <w:pPr>
        <w:pStyle w:val="ListParagraph"/>
      </w:pPr>
      <w:bookmarkStart w:id="0" w:name="_GoBack"/>
      <w:bookmarkEnd w:id="0"/>
    </w:p>
    <w:p w:rsidR="001F366C" w:rsidRDefault="006678B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</w:t>
      </w:r>
      <w:r>
        <w:rPr>
          <w:b/>
          <w:bCs/>
        </w:rPr>
        <w:t>DUCATION</w:t>
      </w:r>
    </w:p>
    <w:p w:rsidR="001F366C" w:rsidRDefault="006678B3">
      <w:pPr>
        <w:rPr>
          <w:b/>
          <w:bCs/>
        </w:rPr>
      </w:pPr>
      <w:r>
        <w:rPr>
          <w:b/>
          <w:bCs/>
        </w:rPr>
        <w:t>KIRIRI WOMENS UNIVERSITY</w:t>
      </w:r>
    </w:p>
    <w:p w:rsidR="001F366C" w:rsidRDefault="006678B3">
      <w:r>
        <w:t>Bachelor’s degree in Business Administration (2020-2023)-HR OPTION</w:t>
      </w:r>
    </w:p>
    <w:p w:rsidR="001F366C" w:rsidRDefault="006678B3">
      <w:r>
        <w:t>Diploma in Human Resource Management 2018-2019</w:t>
      </w:r>
    </w:p>
    <w:p w:rsidR="001F366C" w:rsidRPr="006678B3" w:rsidRDefault="006678B3">
      <w:pPr>
        <w:rPr>
          <w:b/>
        </w:rPr>
      </w:pPr>
      <w:proofErr w:type="gramStart"/>
      <w:r w:rsidRPr="006678B3">
        <w:rPr>
          <w:b/>
        </w:rPr>
        <w:t>SECONDARY  EDUCATION</w:t>
      </w:r>
      <w:proofErr w:type="gramEnd"/>
      <w:r>
        <w:rPr>
          <w:b/>
        </w:rPr>
        <w:t>:</w:t>
      </w:r>
    </w:p>
    <w:p w:rsidR="001F366C" w:rsidRDefault="006678B3">
      <w:r>
        <w:t>ULANDA GIRLS HIGH SCHOOL-KCSE 2017</w:t>
      </w:r>
    </w:p>
    <w:p w:rsidR="001F366C" w:rsidRPr="006678B3" w:rsidRDefault="006678B3">
      <w:pPr>
        <w:rPr>
          <w:b/>
        </w:rPr>
      </w:pPr>
      <w:r w:rsidRPr="006678B3">
        <w:rPr>
          <w:b/>
        </w:rPr>
        <w:t>PRIMARY EDUCATION</w:t>
      </w:r>
      <w:r>
        <w:rPr>
          <w:b/>
        </w:rPr>
        <w:t>:</w:t>
      </w:r>
    </w:p>
    <w:p w:rsidR="001F366C" w:rsidRDefault="006678B3">
      <w:r>
        <w:lastRenderedPageBreak/>
        <w:t>ST. JOSEPH NYASORE-KCPE 2013</w:t>
      </w:r>
    </w:p>
    <w:p w:rsidR="001F366C" w:rsidRDefault="006678B3">
      <w:pPr>
        <w:pStyle w:val="ListParagraph"/>
        <w:numPr>
          <w:ilvl w:val="0"/>
          <w:numId w:val="1"/>
        </w:numPr>
      </w:pPr>
      <w:r>
        <w:rPr>
          <w:b/>
          <w:bCs/>
        </w:rPr>
        <w:t>JOB SKILLS</w:t>
      </w:r>
      <w:r>
        <w:rPr>
          <w:b/>
          <w:bCs/>
        </w:rPr>
        <w:t xml:space="preserve"> </w:t>
      </w:r>
    </w:p>
    <w:p w:rsidR="001F366C" w:rsidRDefault="006678B3">
      <w:pPr>
        <w:pStyle w:val="ListParagraph"/>
        <w:numPr>
          <w:ilvl w:val="0"/>
          <w:numId w:val="26"/>
        </w:numPr>
      </w:pPr>
      <w:r>
        <w:t>Recruitment &amp; onboarding.</w:t>
      </w:r>
    </w:p>
    <w:p w:rsidR="001F366C" w:rsidRDefault="006678B3">
      <w:pPr>
        <w:pStyle w:val="ListParagraph"/>
        <w:numPr>
          <w:ilvl w:val="0"/>
          <w:numId w:val="26"/>
        </w:numPr>
      </w:pPr>
      <w:r>
        <w:t>Confidentiality and professionalism.</w:t>
      </w:r>
    </w:p>
    <w:p w:rsidR="001F366C" w:rsidRDefault="006678B3">
      <w:pPr>
        <w:pStyle w:val="ListParagraph"/>
        <w:numPr>
          <w:ilvl w:val="0"/>
          <w:numId w:val="24"/>
        </w:numPr>
      </w:pPr>
      <w:r>
        <w:t>Good communication skills</w:t>
      </w:r>
      <w:r>
        <w:t xml:space="preserve"> and Interpersonal skills.</w:t>
      </w:r>
    </w:p>
    <w:p w:rsidR="001F366C" w:rsidRDefault="006678B3" w:rsidP="006678B3">
      <w:pPr>
        <w:pStyle w:val="ListParagraph"/>
        <w:numPr>
          <w:ilvl w:val="0"/>
          <w:numId w:val="25"/>
        </w:numPr>
      </w:pPr>
      <w:r>
        <w:t>Knowledge of HR software &amp;</w:t>
      </w:r>
      <w:r>
        <w:t>Microsoft skills</w:t>
      </w:r>
      <w:r>
        <w:t>.</w:t>
      </w:r>
    </w:p>
    <w:p w:rsidR="001F366C" w:rsidRDefault="001F366C">
      <w:pPr>
        <w:rPr>
          <w:b/>
          <w:bCs/>
        </w:rPr>
      </w:pPr>
    </w:p>
    <w:p w:rsidR="001F366C" w:rsidRDefault="006678B3">
      <w:pPr>
        <w:rPr>
          <w:b/>
          <w:bCs/>
        </w:rPr>
      </w:pPr>
      <w:r>
        <w:rPr>
          <w:b/>
          <w:bCs/>
        </w:rPr>
        <w:t>REFEREES</w:t>
      </w:r>
    </w:p>
    <w:p w:rsidR="001F366C" w:rsidRDefault="006678B3" w:rsidP="006678B3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CHRP Jane Muchiri </w:t>
      </w:r>
      <w:r>
        <w:rPr>
          <w:b/>
          <w:bCs/>
        </w:rPr>
        <w:t xml:space="preserve"> </w:t>
      </w:r>
    </w:p>
    <w:p w:rsidR="001F366C" w:rsidRDefault="006678B3">
      <w:pPr>
        <w:rPr>
          <w:b/>
          <w:bCs/>
        </w:rPr>
      </w:pPr>
      <w:r>
        <w:rPr>
          <w:b/>
          <w:bCs/>
        </w:rPr>
        <w:t>MEGA EAST AFRI</w:t>
      </w:r>
      <w:r>
        <w:rPr>
          <w:b/>
          <w:bCs/>
        </w:rPr>
        <w:t>CA PLASTIC</w:t>
      </w:r>
    </w:p>
    <w:p w:rsidR="001F366C" w:rsidRDefault="006678B3">
      <w:pPr>
        <w:rPr>
          <w:b/>
          <w:bCs/>
        </w:rPr>
      </w:pPr>
      <w:r>
        <w:rPr>
          <w:b/>
          <w:bCs/>
        </w:rPr>
        <w:t xml:space="preserve"> LIMITED COMPANY</w:t>
      </w:r>
      <w:r>
        <w:rPr>
          <w:b/>
          <w:bCs/>
        </w:rPr>
        <w:t>.</w:t>
      </w:r>
    </w:p>
    <w:p w:rsidR="001F366C" w:rsidRDefault="006678B3">
      <w:pPr>
        <w:rPr>
          <w:b/>
          <w:bCs/>
          <w:color w:val="000000"/>
        </w:rPr>
      </w:pPr>
      <w:r>
        <w:rPr>
          <w:b/>
          <w:bCs/>
          <w:color w:val="000000"/>
        </w:rPr>
        <w:t>jwmuchiri3@gmail.com</w:t>
      </w:r>
    </w:p>
    <w:p w:rsidR="001F366C" w:rsidRPr="006678B3" w:rsidRDefault="006678B3">
      <w:pPr>
        <w:rPr>
          <w:b/>
          <w:bCs/>
        </w:rPr>
      </w:pPr>
      <w:r>
        <w:rPr>
          <w:b/>
          <w:bCs/>
        </w:rPr>
        <w:t xml:space="preserve">TEL: </w:t>
      </w:r>
      <w:r>
        <w:rPr>
          <w:b/>
          <w:bCs/>
        </w:rPr>
        <w:t>0723001454</w:t>
      </w:r>
    </w:p>
    <w:p w:rsidR="001F366C" w:rsidRPr="006678B3" w:rsidRDefault="006678B3" w:rsidP="006678B3">
      <w:pPr>
        <w:pStyle w:val="ListParagraph"/>
        <w:numPr>
          <w:ilvl w:val="0"/>
          <w:numId w:val="28"/>
        </w:numPr>
        <w:rPr>
          <w:b/>
          <w:bCs/>
        </w:rPr>
      </w:pPr>
      <w:r w:rsidRPr="006678B3">
        <w:rPr>
          <w:b/>
          <w:bCs/>
        </w:rPr>
        <w:t xml:space="preserve">NANCY RISPER </w:t>
      </w:r>
    </w:p>
    <w:p w:rsidR="001F366C" w:rsidRDefault="006678B3">
      <w:pPr>
        <w:rPr>
          <w:b/>
          <w:bCs/>
        </w:rPr>
      </w:pPr>
      <w:r>
        <w:rPr>
          <w:b/>
          <w:bCs/>
        </w:rPr>
        <w:t>H</w:t>
      </w:r>
      <w:r>
        <w:rPr>
          <w:b/>
          <w:bCs/>
        </w:rPr>
        <w:t>UMAN RESOURCE MANAGER- WESTON HOTEL</w:t>
      </w:r>
    </w:p>
    <w:p w:rsidR="001F366C" w:rsidRDefault="006678B3">
      <w:pPr>
        <w:rPr>
          <w:b/>
          <w:bCs/>
        </w:rPr>
      </w:pPr>
      <w:r>
        <w:rPr>
          <w:b/>
          <w:bCs/>
        </w:rPr>
        <w:t>R</w:t>
      </w:r>
      <w:r>
        <w:rPr>
          <w:b/>
          <w:bCs/>
        </w:rPr>
        <w:t>ispernancy8@gmail.com</w:t>
      </w:r>
    </w:p>
    <w:p w:rsidR="001F366C" w:rsidRDefault="006678B3">
      <w:pPr>
        <w:rPr>
          <w:b/>
          <w:bCs/>
        </w:rPr>
      </w:pPr>
      <w:r>
        <w:rPr>
          <w:b/>
          <w:bCs/>
        </w:rPr>
        <w:t>TEL: 0701771191.</w:t>
      </w:r>
    </w:p>
    <w:p w:rsidR="001F366C" w:rsidRDefault="001F366C">
      <w:pPr>
        <w:pStyle w:val="ListParagraph"/>
      </w:pPr>
    </w:p>
    <w:p w:rsidR="001F366C" w:rsidRDefault="006678B3" w:rsidP="006678B3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JUDITY OCHIENG</w:t>
      </w:r>
    </w:p>
    <w:p w:rsidR="001F366C" w:rsidRDefault="006678B3">
      <w:pPr>
        <w:rPr>
          <w:b/>
          <w:bCs/>
        </w:rPr>
      </w:pPr>
      <w:r>
        <w:rPr>
          <w:b/>
          <w:bCs/>
        </w:rPr>
        <w:t>HOD SCHOOL OF BUSINESS</w:t>
      </w:r>
    </w:p>
    <w:p w:rsidR="001F366C" w:rsidRDefault="006678B3">
      <w:pPr>
        <w:rPr>
          <w:b/>
          <w:bCs/>
        </w:rPr>
      </w:pPr>
      <w:r>
        <w:rPr>
          <w:b/>
          <w:bCs/>
        </w:rPr>
        <w:t>KIRIRI WOMEN’S UNIVERSITY</w:t>
      </w:r>
    </w:p>
    <w:p w:rsidR="001F366C" w:rsidRDefault="006678B3">
      <w:pPr>
        <w:rPr>
          <w:b/>
          <w:bCs/>
        </w:rPr>
      </w:pPr>
      <w:hyperlink r:id="rId6" w:history="1">
        <w:r>
          <w:rPr>
            <w:rStyle w:val="Hyperlink"/>
            <w:b/>
            <w:bCs/>
          </w:rPr>
          <w:t>Janyango2@gmail.com</w:t>
        </w:r>
      </w:hyperlink>
    </w:p>
    <w:p w:rsidR="001F366C" w:rsidRDefault="006678B3">
      <w:pPr>
        <w:rPr>
          <w:b/>
          <w:bCs/>
        </w:rPr>
      </w:pPr>
      <w:r>
        <w:rPr>
          <w:b/>
          <w:bCs/>
        </w:rPr>
        <w:t>TEL: 0721303451</w:t>
      </w:r>
    </w:p>
    <w:sectPr w:rsidR="001F3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41828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E3CA6C3E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00000002"/>
    <w:multiLevelType w:val="hybridMultilevel"/>
    <w:tmpl w:val="020E1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C31EDE1A"/>
    <w:lvl w:ilvl="0" w:tplc="4464115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6FB60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1B808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CF7EA8F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FFF4F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CE8430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92F8A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56B605B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D67AB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702976"/>
    <w:multiLevelType w:val="hybridMultilevel"/>
    <w:tmpl w:val="8DB6EBB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7" w15:restartNumberingAfterBreak="0">
    <w:nsid w:val="43CC3E02"/>
    <w:multiLevelType w:val="hybridMultilevel"/>
    <w:tmpl w:val="77D6D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536F0"/>
    <w:multiLevelType w:val="hybridMultilevel"/>
    <w:tmpl w:val="A13E6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902A6B"/>
    <w:multiLevelType w:val="hybridMultilevel"/>
    <w:tmpl w:val="9E84BC24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8"/>
  </w:num>
  <w:num w:numId="9">
    <w:abstractNumId w:val="6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9"/>
  </w:num>
  <w:num w:numId="28">
    <w:abstractNumId w:val="26"/>
  </w:num>
  <w:num w:numId="29">
    <w:abstractNumId w:val="28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66C"/>
    <w:rsid w:val="001F366C"/>
    <w:rsid w:val="005E437A"/>
    <w:rsid w:val="0066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7546"/>
  <w15:docId w15:val="{8AC59513-A27E-4D1E-9D6E-761FADCA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nyango2@gmail.com" TargetMode="External"/><Relationship Id="rId5" Type="http://schemas.openxmlformats.org/officeDocument/2006/relationships/hyperlink" Target="mailto:ruthmichira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Daizy</dc:creator>
  <cp:lastModifiedBy>Windows User</cp:lastModifiedBy>
  <cp:revision>21</cp:revision>
  <cp:lastPrinted>2025-03-06T09:41:00Z</cp:lastPrinted>
  <dcterms:created xsi:type="dcterms:W3CDTF">2026-05-11T17:20:00Z</dcterms:created>
  <dcterms:modified xsi:type="dcterms:W3CDTF">2026-09-27T14:37:00Z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9b1579376c6143abb5ce2e1208b0d63d</vt:lpwstr>
  </property>
</Properties>
</file>